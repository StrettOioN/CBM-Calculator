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E54C" w14:textId="706454B6" w:rsidR="00A9204E" w:rsidRDefault="00A2516D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12B0B1" wp14:editId="14B89C66">
                <wp:simplePos x="0" y="0"/>
                <wp:positionH relativeFrom="column">
                  <wp:posOffset>3432810</wp:posOffset>
                </wp:positionH>
                <wp:positionV relativeFrom="paragraph">
                  <wp:posOffset>5100955</wp:posOffset>
                </wp:positionV>
                <wp:extent cx="452887" cy="0"/>
                <wp:effectExtent l="0" t="228600" r="4445" b="247650"/>
                <wp:wrapNone/>
                <wp:docPr id="30222078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887" cy="0"/>
                        </a:xfrm>
                        <a:prstGeom prst="straightConnector1">
                          <a:avLst/>
                        </a:prstGeom>
                        <a:ln w="1270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842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70.3pt;margin-top:401.65pt;width:35.65pt;height:0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" strokecolor="black [3200]" strokeweight="10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4E2A5EA" wp14:editId="364D5341">
                <wp:simplePos x="0" y="0"/>
                <wp:positionH relativeFrom="column">
                  <wp:posOffset>3096883</wp:posOffset>
                </wp:positionH>
                <wp:positionV relativeFrom="paragraph">
                  <wp:posOffset>4686300</wp:posOffset>
                </wp:positionV>
                <wp:extent cx="1818017" cy="1028700"/>
                <wp:effectExtent l="0" t="0" r="10795" b="19050"/>
                <wp:wrapNone/>
                <wp:docPr id="178135983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017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F52F4" id="Rectangle 6" o:spid="_x0000_s1026" style="position:absolute;margin-left:243.85pt;margin-top:369pt;width:143.15pt;height:8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" fillcolor="white [3201]" strokecolor="black [3200]" strokeweight="1pt"/>
            </w:pict>
          </mc:Fallback>
        </mc:AlternateContent>
      </w:r>
      <w:r w:rsidR="001E4D54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F4C835" wp14:editId="29F78752">
                <wp:simplePos x="0" y="0"/>
                <wp:positionH relativeFrom="column">
                  <wp:posOffset>5710687</wp:posOffset>
                </wp:positionH>
                <wp:positionV relativeFrom="paragraph">
                  <wp:posOffset>1940943</wp:posOffset>
                </wp:positionV>
                <wp:extent cx="1943100" cy="1483744"/>
                <wp:effectExtent l="0" t="0" r="19050" b="21590"/>
                <wp:wrapNone/>
                <wp:docPr id="1517577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4837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B0A1E" w14:textId="77777777" w:rsidR="001E4D54" w:rsidRPr="00221D24" w:rsidRDefault="001E4D54" w:rsidP="001E4D54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4C835" id="Rectangle 2" o:spid="_x0000_s1026" style="position:absolute;margin-left:449.65pt;margin-top:152.85pt;width:153pt;height:116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" fillcolor="white [3201]" strokecolor="black [3200]" strokeweight="1pt">
                <v:textbox>
                  <w:txbxContent>
                    <w:p w14:paraId="0E3B0A1E" w14:textId="77777777" w:rsidR="001E4D54" w:rsidRPr="00221D24" w:rsidRDefault="001E4D54" w:rsidP="001E4D54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Answer</w:t>
                      </w:r>
                    </w:p>
                  </w:txbxContent>
                </v:textbox>
              </v:rect>
            </w:pict>
          </mc:Fallback>
        </mc:AlternateContent>
      </w:r>
      <w:r w:rsidR="001E4D54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6575CC" wp14:editId="7374D61A">
                <wp:simplePos x="0" y="0"/>
                <wp:positionH relativeFrom="column">
                  <wp:posOffset>5710687</wp:posOffset>
                </wp:positionH>
                <wp:positionV relativeFrom="paragraph">
                  <wp:posOffset>1466491</wp:posOffset>
                </wp:positionV>
                <wp:extent cx="1943100" cy="362309"/>
                <wp:effectExtent l="0" t="0" r="19050" b="19050"/>
                <wp:wrapNone/>
                <wp:docPr id="10345252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623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32FC1" w14:textId="1C9ACBD9" w:rsidR="001E4D54" w:rsidRPr="00221D24" w:rsidRDefault="001E4D54" w:rsidP="001E4D54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Expression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575CC" id="_x0000_s1027" style="position:absolute;margin-left:449.65pt;margin-top:115.45pt;width:153pt;height:28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" fillcolor="white [3201]" strokecolor="black [3200]" strokeweight="1pt">
                <v:textbox>
                  <w:txbxContent>
                    <w:p w14:paraId="4E332FC1" w14:textId="1C9ACBD9" w:rsidR="001E4D54" w:rsidRPr="00221D24" w:rsidRDefault="001E4D54" w:rsidP="001E4D54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Expression</w:t>
                      </w:r>
                    </w:p>
                  </w:txbxContent>
                </v:textbox>
              </v:rect>
            </w:pict>
          </mc:Fallback>
        </mc:AlternateContent>
      </w:r>
      <w:r w:rsidR="00256CE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61AD904" wp14:editId="133C86E8">
                <wp:simplePos x="0" y="0"/>
                <wp:positionH relativeFrom="column">
                  <wp:posOffset>5710687</wp:posOffset>
                </wp:positionH>
                <wp:positionV relativeFrom="paragraph">
                  <wp:posOffset>793630</wp:posOffset>
                </wp:positionV>
                <wp:extent cx="1943100" cy="577970"/>
                <wp:effectExtent l="0" t="0" r="19050" b="12700"/>
                <wp:wrapNone/>
                <wp:docPr id="6643277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77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0F37B9" w14:textId="5971F067" w:rsidR="001E4D54" w:rsidRPr="00221D24" w:rsidRDefault="001E4D54" w:rsidP="001E4D54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Expression &amp; 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AD904" id="_x0000_s1028" style="position:absolute;margin-left:449.65pt;margin-top:62.5pt;width:153pt;height:4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" fillcolor="white [3201]" strokecolor="black [3200]" strokeweight="1pt">
                <v:textbox>
                  <w:txbxContent>
                    <w:p w14:paraId="1F0F37B9" w14:textId="5971F067" w:rsidR="001E4D54" w:rsidRPr="00221D24" w:rsidRDefault="001E4D54" w:rsidP="001E4D54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Expression &amp; Answer</w:t>
                      </w:r>
                    </w:p>
                  </w:txbxContent>
                </v:textbox>
              </v:rect>
            </w:pict>
          </mc:Fallback>
        </mc:AlternateContent>
      </w:r>
      <w:r w:rsidR="00256CE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12286E" wp14:editId="776A795A">
                <wp:simplePos x="0" y="0"/>
                <wp:positionH relativeFrom="column">
                  <wp:posOffset>5711502</wp:posOffset>
                </wp:positionH>
                <wp:positionV relativeFrom="paragraph">
                  <wp:posOffset>341774</wp:posOffset>
                </wp:positionV>
                <wp:extent cx="1943100" cy="349370"/>
                <wp:effectExtent l="0" t="0" r="19050" b="12700"/>
                <wp:wrapNone/>
                <wp:docPr id="332615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49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B8F53" w14:textId="7E089F6D" w:rsidR="00256CEE" w:rsidRPr="00221D24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Game Quiz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2286E" id="_x0000_s1029" style="position:absolute;margin-left:449.7pt;margin-top:26.9pt;width:153pt;height:27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" fillcolor="white [3201]" strokecolor="black [3200]" strokeweight="1pt">
                <v:textbox>
                  <w:txbxContent>
                    <w:p w14:paraId="314B8F53" w14:textId="7E089F6D" w:rsidR="00256CEE" w:rsidRPr="00221D24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Game Quiz</w:t>
                      </w:r>
                    </w:p>
                  </w:txbxContent>
                </v:textbox>
              </v:rect>
            </w:pict>
          </mc:Fallback>
        </mc:AlternateContent>
      </w:r>
      <w:r w:rsidR="00256CE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F98AEB" wp14:editId="1EE2AE65">
                <wp:simplePos x="0" y="0"/>
                <wp:positionH relativeFrom="column">
                  <wp:posOffset>3101197</wp:posOffset>
                </wp:positionH>
                <wp:positionV relativeFrom="paragraph">
                  <wp:posOffset>323108</wp:posOffset>
                </wp:positionV>
                <wp:extent cx="1943100" cy="349370"/>
                <wp:effectExtent l="0" t="0" r="19050" b="12700"/>
                <wp:wrapNone/>
                <wp:docPr id="10666330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49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EE6BA" w14:textId="12645A8F" w:rsidR="00256CEE" w:rsidRPr="00221D24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98AEB" id="_x0000_s1030" style="position:absolute;margin-left:244.2pt;margin-top:25.45pt;width:153pt;height:27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" fillcolor="white [3201]" strokecolor="black [3200]" strokeweight="1pt">
                <v:textbox>
                  <w:txbxContent>
                    <w:p w14:paraId="174EE6BA" w14:textId="12645A8F" w:rsidR="00256CEE" w:rsidRPr="00221D24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History</w:t>
                      </w:r>
                    </w:p>
                  </w:txbxContent>
                </v:textbox>
              </v:rect>
            </w:pict>
          </mc:Fallback>
        </mc:AlternateContent>
      </w:r>
      <w:r w:rsidR="00256CE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E9337C" wp14:editId="6915DD49">
                <wp:simplePos x="0" y="0"/>
                <wp:positionH relativeFrom="column">
                  <wp:posOffset>3088257</wp:posOffset>
                </wp:positionH>
                <wp:positionV relativeFrom="paragraph">
                  <wp:posOffset>793629</wp:posOffset>
                </wp:positionV>
                <wp:extent cx="1943100" cy="2628637"/>
                <wp:effectExtent l="0" t="0" r="19050" b="19685"/>
                <wp:wrapNone/>
                <wp:docPr id="204174712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6286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8A358" id="Rectangle 4" o:spid="_x0000_s1026" style="position:absolute;margin-left:243.15pt;margin-top:62.5pt;width:153pt;height:207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" fillcolor="#5b9bd5 [3204]" strokecolor="#091723 [484]" strokeweight="1pt"/>
            </w:pict>
          </mc:Fallback>
        </mc:AlternateContent>
      </w:r>
      <w:r w:rsidR="00256CE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23901C" wp14:editId="1629C899">
                <wp:simplePos x="0" y="0"/>
                <wp:positionH relativeFrom="column">
                  <wp:posOffset>5598543</wp:posOffset>
                </wp:positionH>
                <wp:positionV relativeFrom="paragraph">
                  <wp:posOffset>232913</wp:posOffset>
                </wp:positionV>
                <wp:extent cx="2169160" cy="3310255"/>
                <wp:effectExtent l="0" t="0" r="21590" b="23495"/>
                <wp:wrapNone/>
                <wp:docPr id="2960175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160" cy="3310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6B705" id="Rectangle 1" o:spid="_x0000_s1026" style="position:absolute;margin-left:440.85pt;margin-top:18.35pt;width:170.8pt;height:26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" fillcolor="white [3201]" strokecolor="black [3200]" strokeweight="1pt"/>
            </w:pict>
          </mc:Fallback>
        </mc:AlternateContent>
      </w:r>
      <w:r w:rsidR="00256CE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D62ED" wp14:editId="7ED86319">
                <wp:simplePos x="0" y="0"/>
                <wp:positionH relativeFrom="column">
                  <wp:posOffset>2967487</wp:posOffset>
                </wp:positionH>
                <wp:positionV relativeFrom="paragraph">
                  <wp:posOffset>232913</wp:posOffset>
                </wp:positionV>
                <wp:extent cx="2169160" cy="3310255"/>
                <wp:effectExtent l="0" t="0" r="21590" b="23495"/>
                <wp:wrapNone/>
                <wp:docPr id="4813562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160" cy="3310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360B2" id="Rectangle 1" o:spid="_x0000_s1026" style="position:absolute;margin-left:233.65pt;margin-top:18.35pt;width:170.8pt;height:26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" fillcolor="white [3201]" strokecolor="black [3200]" strokeweight="1pt"/>
            </w:pict>
          </mc:Fallback>
        </mc:AlternateContent>
      </w:r>
      <w:r w:rsidR="00256CE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23C06C" wp14:editId="57D18BFF">
                <wp:simplePos x="0" y="0"/>
                <wp:positionH relativeFrom="column">
                  <wp:posOffset>345057</wp:posOffset>
                </wp:positionH>
                <wp:positionV relativeFrom="paragraph">
                  <wp:posOffset>232913</wp:posOffset>
                </wp:positionV>
                <wp:extent cx="2169160" cy="3310387"/>
                <wp:effectExtent l="0" t="0" r="21590" b="23495"/>
                <wp:wrapNone/>
                <wp:docPr id="6078350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160" cy="33103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D0496" id="Rectangle 1" o:spid="_x0000_s1026" style="position:absolute;margin-left:27.15pt;margin-top:18.35pt;width:170.8pt;height:26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" fillcolor="white [3201]" strokecolor="black [3200]" strokeweight="1pt"/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ACA02B" wp14:editId="6F9A4015">
                <wp:simplePos x="0" y="0"/>
                <wp:positionH relativeFrom="column">
                  <wp:posOffset>465455</wp:posOffset>
                </wp:positionH>
                <wp:positionV relativeFrom="paragraph">
                  <wp:posOffset>3088005</wp:posOffset>
                </wp:positionV>
                <wp:extent cx="342900" cy="342900"/>
                <wp:effectExtent l="0" t="0" r="19050" b="19050"/>
                <wp:wrapNone/>
                <wp:docPr id="14144831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86C95" w14:textId="0B994910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CA02B" id="Rectangle 3" o:spid="_x0000_s1031" style="position:absolute;margin-left:36.65pt;margin-top:243.15pt;width:27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" fillcolor="#5b9bd5 [3204]" strokecolor="#091723 [484]" strokeweight="1pt">
                <v:textbox>
                  <w:txbxContent>
                    <w:p w14:paraId="00E86C95" w14:textId="0B994910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7C7017" wp14:editId="24736FF4">
                <wp:simplePos x="0" y="0"/>
                <wp:positionH relativeFrom="column">
                  <wp:posOffset>996315</wp:posOffset>
                </wp:positionH>
                <wp:positionV relativeFrom="paragraph">
                  <wp:posOffset>3096895</wp:posOffset>
                </wp:positionV>
                <wp:extent cx="342900" cy="342900"/>
                <wp:effectExtent l="0" t="0" r="19050" b="19050"/>
                <wp:wrapNone/>
                <wp:docPr id="9330806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D780D" w14:textId="7B9AA666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C7017" id="_x0000_s1032" style="position:absolute;margin-left:78.45pt;margin-top:243.85pt;width:27pt;height:2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" fillcolor="#5b9bd5 [3204]" strokecolor="#091723 [484]" strokeweight="1pt">
                <v:textbox>
                  <w:txbxContent>
                    <w:p w14:paraId="6C7D780D" w14:textId="7B9AA666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EA6AF3" wp14:editId="26365E7F">
                <wp:simplePos x="0" y="0"/>
                <wp:positionH relativeFrom="column">
                  <wp:posOffset>1528445</wp:posOffset>
                </wp:positionH>
                <wp:positionV relativeFrom="paragraph">
                  <wp:posOffset>3077210</wp:posOffset>
                </wp:positionV>
                <wp:extent cx="342900" cy="342900"/>
                <wp:effectExtent l="0" t="0" r="19050" b="19050"/>
                <wp:wrapNone/>
                <wp:docPr id="1113048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94631" w14:textId="3AB68EB5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A6AF3" id="_x0000_s1033" style="position:absolute;margin-left:120.35pt;margin-top:242.3pt;width:27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" fillcolor="#5b9bd5 [3204]" strokecolor="#091723 [484]" strokeweight="1pt">
                <v:textbox>
                  <w:txbxContent>
                    <w:p w14:paraId="2D694631" w14:textId="3AB68EB5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&lt;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91A54D" wp14:editId="55C6D1F1">
                <wp:simplePos x="0" y="0"/>
                <wp:positionH relativeFrom="column">
                  <wp:posOffset>2061581</wp:posOffset>
                </wp:positionH>
                <wp:positionV relativeFrom="paragraph">
                  <wp:posOffset>3085094</wp:posOffset>
                </wp:positionV>
                <wp:extent cx="342900" cy="342900"/>
                <wp:effectExtent l="0" t="0" r="19050" b="19050"/>
                <wp:wrapNone/>
                <wp:docPr id="8564564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800E3" w14:textId="4770DD59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1A54D" id="_x0000_s1034" style="position:absolute;margin-left:162.35pt;margin-top:242.9pt;width:27pt;height:2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" fillcolor="#5b9bd5 [3204]" strokecolor="#091723 [484]" strokeweight="1pt">
                <v:textbox>
                  <w:txbxContent>
                    <w:p w14:paraId="4B7800E3" w14:textId="4770DD59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=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12E71E" wp14:editId="1CD1485F">
                <wp:simplePos x="0" y="0"/>
                <wp:positionH relativeFrom="column">
                  <wp:posOffset>465455</wp:posOffset>
                </wp:positionH>
                <wp:positionV relativeFrom="paragraph">
                  <wp:posOffset>2630170</wp:posOffset>
                </wp:positionV>
                <wp:extent cx="342900" cy="342900"/>
                <wp:effectExtent l="0" t="0" r="19050" b="19050"/>
                <wp:wrapNone/>
                <wp:docPr id="14233564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4BB46" w14:textId="23D2131F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2E71E" id="_x0000_s1035" style="position:absolute;margin-left:36.65pt;margin-top:207.1pt;width:27pt;height:2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" fillcolor="#5b9bd5 [3204]" strokecolor="#091723 [484]" strokeweight="1pt">
                <v:textbox>
                  <w:txbxContent>
                    <w:p w14:paraId="3944BB46" w14:textId="23D2131F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A37E71" wp14:editId="772BFE5C">
                <wp:simplePos x="0" y="0"/>
                <wp:positionH relativeFrom="column">
                  <wp:posOffset>996315</wp:posOffset>
                </wp:positionH>
                <wp:positionV relativeFrom="paragraph">
                  <wp:posOffset>2639060</wp:posOffset>
                </wp:positionV>
                <wp:extent cx="342900" cy="342900"/>
                <wp:effectExtent l="0" t="0" r="19050" b="19050"/>
                <wp:wrapNone/>
                <wp:docPr id="16134122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148A0" w14:textId="6DCA0043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37E71" id="_x0000_s1036" style="position:absolute;margin-left:78.45pt;margin-top:207.8pt;width:27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" fillcolor="#5b9bd5 [3204]" strokecolor="#091723 [484]" strokeweight="1pt">
                <v:textbox>
                  <w:txbxContent>
                    <w:p w14:paraId="686148A0" w14:textId="6DCA0043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D6B16D" wp14:editId="70A803E2">
                <wp:simplePos x="0" y="0"/>
                <wp:positionH relativeFrom="column">
                  <wp:posOffset>1528445</wp:posOffset>
                </wp:positionH>
                <wp:positionV relativeFrom="paragraph">
                  <wp:posOffset>2619375</wp:posOffset>
                </wp:positionV>
                <wp:extent cx="342900" cy="342900"/>
                <wp:effectExtent l="0" t="0" r="19050" b="19050"/>
                <wp:wrapNone/>
                <wp:docPr id="141630522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6E5BB" w14:textId="78A9E3D8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6B16D" id="_x0000_s1037" style="position:absolute;margin-left:120.35pt;margin-top:206.25pt;width:27pt;height:2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" fillcolor="#5b9bd5 [3204]" strokecolor="#091723 [484]" strokeweight="1pt">
                <v:textbox>
                  <w:txbxContent>
                    <w:p w14:paraId="3106E5BB" w14:textId="78A9E3D8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FE483B" wp14:editId="2C88AA88">
                <wp:simplePos x="0" y="0"/>
                <wp:positionH relativeFrom="column">
                  <wp:posOffset>2061329</wp:posOffset>
                </wp:positionH>
                <wp:positionV relativeFrom="paragraph">
                  <wp:posOffset>2627390</wp:posOffset>
                </wp:positionV>
                <wp:extent cx="342900" cy="342900"/>
                <wp:effectExtent l="0" t="0" r="19050" b="19050"/>
                <wp:wrapNone/>
                <wp:docPr id="5403792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821C69" w14:textId="1202FAB3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E483B" id="_x0000_s1038" style="position:absolute;margin-left:162.3pt;margin-top:206.9pt;width:27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" fillcolor="#5b9bd5 [3204]" strokecolor="#091723 [484]" strokeweight="1pt">
                <v:textbox>
                  <w:txbxContent>
                    <w:p w14:paraId="3A821C69" w14:textId="1202FAB3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D8A30C" wp14:editId="2D07BCE5">
                <wp:simplePos x="0" y="0"/>
                <wp:positionH relativeFrom="column">
                  <wp:posOffset>2061210</wp:posOffset>
                </wp:positionH>
                <wp:positionV relativeFrom="paragraph">
                  <wp:posOffset>2170430</wp:posOffset>
                </wp:positionV>
                <wp:extent cx="342900" cy="342900"/>
                <wp:effectExtent l="0" t="0" r="19050" b="19050"/>
                <wp:wrapNone/>
                <wp:docPr id="11223763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CDD03" w14:textId="1CE659F6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8A30C" id="_x0000_s1039" style="position:absolute;margin-left:162.3pt;margin-top:170.9pt;width:27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" fillcolor="#5b9bd5 [3204]" strokecolor="#091723 [484]" strokeweight="1pt">
                <v:textbox>
                  <w:txbxContent>
                    <w:p w14:paraId="6E8CDD03" w14:textId="1CE659F6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*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575613" wp14:editId="3A649738">
                <wp:simplePos x="0" y="0"/>
                <wp:positionH relativeFrom="column">
                  <wp:posOffset>1528445</wp:posOffset>
                </wp:positionH>
                <wp:positionV relativeFrom="paragraph">
                  <wp:posOffset>2162810</wp:posOffset>
                </wp:positionV>
                <wp:extent cx="342900" cy="342900"/>
                <wp:effectExtent l="0" t="0" r="19050" b="19050"/>
                <wp:wrapNone/>
                <wp:docPr id="9029617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F9E9C" w14:textId="400A234C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75613" id="_x0000_s1040" style="position:absolute;margin-left:120.35pt;margin-top:170.3pt;width:27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" fillcolor="#5b9bd5 [3204]" strokecolor="#091723 [484]" strokeweight="1pt">
                <v:textbox>
                  <w:txbxContent>
                    <w:p w14:paraId="26AF9E9C" w14:textId="400A234C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6C5B97" wp14:editId="23410934">
                <wp:simplePos x="0" y="0"/>
                <wp:positionH relativeFrom="column">
                  <wp:posOffset>996315</wp:posOffset>
                </wp:positionH>
                <wp:positionV relativeFrom="paragraph">
                  <wp:posOffset>2182495</wp:posOffset>
                </wp:positionV>
                <wp:extent cx="342900" cy="342900"/>
                <wp:effectExtent l="0" t="0" r="19050" b="19050"/>
                <wp:wrapNone/>
                <wp:docPr id="18196721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CE9C5" w14:textId="110AD32E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C5B97" id="_x0000_s1041" style="position:absolute;margin-left:78.45pt;margin-top:171.85pt;width:27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" fillcolor="#5b9bd5 [3204]" strokecolor="#091723 [484]" strokeweight="1pt">
                <v:textbox>
                  <w:txbxContent>
                    <w:p w14:paraId="4F1CE9C5" w14:textId="110AD32E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4976BC" wp14:editId="04F2CA76">
                <wp:simplePos x="0" y="0"/>
                <wp:positionH relativeFrom="column">
                  <wp:posOffset>465826</wp:posOffset>
                </wp:positionH>
                <wp:positionV relativeFrom="paragraph">
                  <wp:posOffset>2173869</wp:posOffset>
                </wp:positionV>
                <wp:extent cx="342900" cy="342900"/>
                <wp:effectExtent l="0" t="0" r="19050" b="19050"/>
                <wp:wrapNone/>
                <wp:docPr id="20206500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B7134" w14:textId="798B990E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976BC" id="_x0000_s1042" style="position:absolute;margin-left:36.7pt;margin-top:171.15pt;width:27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" fillcolor="#5b9bd5 [3204]" strokecolor="#091723 [484]" strokeweight="1pt">
                <v:textbox>
                  <w:txbxContent>
                    <w:p w14:paraId="6FBB7134" w14:textId="798B990E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98DC54" wp14:editId="78B16D7D">
                <wp:simplePos x="0" y="0"/>
                <wp:positionH relativeFrom="column">
                  <wp:posOffset>2052955</wp:posOffset>
                </wp:positionH>
                <wp:positionV relativeFrom="paragraph">
                  <wp:posOffset>1713230</wp:posOffset>
                </wp:positionV>
                <wp:extent cx="342900" cy="342900"/>
                <wp:effectExtent l="0" t="0" r="19050" b="19050"/>
                <wp:wrapNone/>
                <wp:docPr id="6659587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CB465" w14:textId="49C25CB4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8DC54" id="_x0000_s1043" style="position:absolute;margin-left:161.65pt;margin-top:134.9pt;width:27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" fillcolor="#5b9bd5 [3204]" strokecolor="#091723 [484]" strokeweight="1pt">
                <v:textbox>
                  <w:txbxContent>
                    <w:p w14:paraId="6B4CB465" w14:textId="49C25CB4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FAC668" wp14:editId="370685D2">
                <wp:simplePos x="0" y="0"/>
                <wp:positionH relativeFrom="column">
                  <wp:posOffset>1520190</wp:posOffset>
                </wp:positionH>
                <wp:positionV relativeFrom="paragraph">
                  <wp:posOffset>1705610</wp:posOffset>
                </wp:positionV>
                <wp:extent cx="342900" cy="342900"/>
                <wp:effectExtent l="0" t="0" r="19050" b="19050"/>
                <wp:wrapNone/>
                <wp:docPr id="9533867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A29E7" w14:textId="1048895B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FAC668" id="_x0000_s1044" style="position:absolute;margin-left:119.7pt;margin-top:134.3pt;width:27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" fillcolor="#5b9bd5 [3204]" strokecolor="#091723 [484]" strokeweight="1pt">
                <v:textbox>
                  <w:txbxContent>
                    <w:p w14:paraId="6D5A29E7" w14:textId="1048895B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A29488" wp14:editId="5BCAB188">
                <wp:simplePos x="0" y="0"/>
                <wp:positionH relativeFrom="column">
                  <wp:posOffset>988060</wp:posOffset>
                </wp:positionH>
                <wp:positionV relativeFrom="paragraph">
                  <wp:posOffset>1725295</wp:posOffset>
                </wp:positionV>
                <wp:extent cx="342900" cy="342900"/>
                <wp:effectExtent l="0" t="0" r="19050" b="19050"/>
                <wp:wrapNone/>
                <wp:docPr id="8926274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0535B" w14:textId="0A09A8B1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A29488" id="_x0000_s1045" style="position:absolute;margin-left:77.8pt;margin-top:135.85pt;width:27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" fillcolor="#5b9bd5 [3204]" strokecolor="#091723 [484]" strokeweight="1pt">
                <v:textbox>
                  <w:txbxContent>
                    <w:p w14:paraId="4140535B" w14:textId="0A09A8B1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00C9AE" wp14:editId="0343ABFB">
                <wp:simplePos x="0" y="0"/>
                <wp:positionH relativeFrom="column">
                  <wp:posOffset>457200</wp:posOffset>
                </wp:positionH>
                <wp:positionV relativeFrom="paragraph">
                  <wp:posOffset>1716669</wp:posOffset>
                </wp:positionV>
                <wp:extent cx="342900" cy="342900"/>
                <wp:effectExtent l="0" t="0" r="19050" b="19050"/>
                <wp:wrapNone/>
                <wp:docPr id="8875299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67D5A" w14:textId="280123FF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0C9AE" id="_x0000_s1046" style="position:absolute;margin-left:36pt;margin-top:135.15pt;width:27pt;height:2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" fillcolor="#5b9bd5 [3204]" strokecolor="#091723 [484]" strokeweight="1pt">
                <v:textbox>
                  <w:txbxContent>
                    <w:p w14:paraId="38467D5A" w14:textId="280123FF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D9043A" wp14:editId="2F720C89">
                <wp:simplePos x="0" y="0"/>
                <wp:positionH relativeFrom="column">
                  <wp:posOffset>1520190</wp:posOffset>
                </wp:positionH>
                <wp:positionV relativeFrom="paragraph">
                  <wp:posOffset>1246505</wp:posOffset>
                </wp:positionV>
                <wp:extent cx="342900" cy="342900"/>
                <wp:effectExtent l="0" t="0" r="19050" b="19050"/>
                <wp:wrapNone/>
                <wp:docPr id="261911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3124F" w14:textId="77777777" w:rsidR="00256CEE" w:rsidRDefault="00256CEE" w:rsidP="00256C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9043A" id="_x0000_s1047" style="position:absolute;margin-left:119.7pt;margin-top:98.15pt;width:27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" fillcolor="#5b9bd5 [3204]" strokecolor="#091723 [484]" strokeweight="1pt">
                <v:textbox>
                  <w:txbxContent>
                    <w:p w14:paraId="0FD3124F" w14:textId="77777777" w:rsidR="00256CEE" w:rsidRDefault="00256CEE" w:rsidP="00256CE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E96F3F" wp14:editId="23E1CA33">
                <wp:simplePos x="0" y="0"/>
                <wp:positionH relativeFrom="column">
                  <wp:posOffset>988060</wp:posOffset>
                </wp:positionH>
                <wp:positionV relativeFrom="paragraph">
                  <wp:posOffset>1266190</wp:posOffset>
                </wp:positionV>
                <wp:extent cx="342900" cy="342900"/>
                <wp:effectExtent l="0" t="0" r="19050" b="19050"/>
                <wp:wrapNone/>
                <wp:docPr id="18202760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28555" w14:textId="2816C279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96F3F" id="_x0000_s1048" style="position:absolute;margin-left:77.8pt;margin-top:99.7pt;width:27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" fillcolor="#5b9bd5 [3204]" strokecolor="#091723 [484]" strokeweight="1pt">
                <v:textbox>
                  <w:txbxContent>
                    <w:p w14:paraId="06A28555" w14:textId="2816C279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4DC873" wp14:editId="4FD9D3CC">
                <wp:simplePos x="0" y="0"/>
                <wp:positionH relativeFrom="column">
                  <wp:posOffset>2052955</wp:posOffset>
                </wp:positionH>
                <wp:positionV relativeFrom="paragraph">
                  <wp:posOffset>1254125</wp:posOffset>
                </wp:positionV>
                <wp:extent cx="342900" cy="342900"/>
                <wp:effectExtent l="0" t="0" r="19050" b="19050"/>
                <wp:wrapNone/>
                <wp:docPr id="14881023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06C5C" w14:textId="729F12CC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DC873" id="_x0000_s1049" style="position:absolute;margin-left:161.65pt;margin-top:98.75pt;width:27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" fillcolor="#5b9bd5 [3204]" strokecolor="#091723 [484]" strokeweight="1pt">
                <v:textbox>
                  <w:txbxContent>
                    <w:p w14:paraId="4DD06C5C" w14:textId="729F12CC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A4AE68" wp14:editId="63F88C8A">
                <wp:simplePos x="0" y="0"/>
                <wp:positionH relativeFrom="column">
                  <wp:posOffset>457200</wp:posOffset>
                </wp:positionH>
                <wp:positionV relativeFrom="paragraph">
                  <wp:posOffset>1257300</wp:posOffset>
                </wp:positionV>
                <wp:extent cx="342900" cy="342900"/>
                <wp:effectExtent l="0" t="0" r="19050" b="19050"/>
                <wp:wrapNone/>
                <wp:docPr id="3162767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6C6E2" w14:textId="43F3AC74" w:rsidR="00256CEE" w:rsidRPr="00256CEE" w:rsidRDefault="00256CEE" w:rsidP="00256CEE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4AE68" id="_x0000_s1050" style="position:absolute;margin-left:36pt;margin-top:99pt;width:27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" fillcolor="#5b9bd5 [3204]" strokecolor="#091723 [484]" strokeweight="1pt">
                <v:textbox>
                  <w:txbxContent>
                    <w:p w14:paraId="29B6C6E2" w14:textId="43F3AC74" w:rsidR="00256CEE" w:rsidRPr="00256CEE" w:rsidRDefault="00256CEE" w:rsidP="00256CEE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A8B7AA" wp14:editId="7F883413">
                <wp:simplePos x="0" y="0"/>
                <wp:positionH relativeFrom="column">
                  <wp:posOffset>457200</wp:posOffset>
                </wp:positionH>
                <wp:positionV relativeFrom="paragraph">
                  <wp:posOffset>793630</wp:posOffset>
                </wp:positionV>
                <wp:extent cx="1943100" cy="349370"/>
                <wp:effectExtent l="0" t="0" r="19050" b="12700"/>
                <wp:wrapNone/>
                <wp:docPr id="17515753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49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43127" w14:textId="6EA27B81" w:rsidR="00221D24" w:rsidRPr="00221D24" w:rsidRDefault="00221D24" w:rsidP="00221D24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Expression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8B7AA" id="_x0000_s1051" style="position:absolute;margin-left:36pt;margin-top:62.5pt;width:153pt;height:2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" fillcolor="white [3201]" strokecolor="black [3200]" strokeweight="1pt">
                <v:textbox>
                  <w:txbxContent>
                    <w:p w14:paraId="6F643127" w14:textId="6EA27B81" w:rsidR="00221D24" w:rsidRPr="00221D24" w:rsidRDefault="00221D24" w:rsidP="00221D24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Expression</w:t>
                      </w:r>
                    </w:p>
                  </w:txbxContent>
                </v:textbox>
              </v:rect>
            </w:pict>
          </mc:Fallback>
        </mc:AlternateContent>
      </w:r>
      <w:r w:rsidR="00221D2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854F5B" wp14:editId="662E1D80">
                <wp:simplePos x="0" y="0"/>
                <wp:positionH relativeFrom="column">
                  <wp:posOffset>457200</wp:posOffset>
                </wp:positionH>
                <wp:positionV relativeFrom="paragraph">
                  <wp:posOffset>345057</wp:posOffset>
                </wp:positionV>
                <wp:extent cx="1943100" cy="340743"/>
                <wp:effectExtent l="0" t="0" r="19050" b="21590"/>
                <wp:wrapNone/>
                <wp:docPr id="9951256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407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83CFD" w14:textId="10187E11" w:rsidR="00221D24" w:rsidRPr="00221D24" w:rsidRDefault="00221D24" w:rsidP="00221D24">
                            <w:pPr>
                              <w:jc w:val="center"/>
                              <w:rPr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54F5B" id="_x0000_s1052" style="position:absolute;margin-left:36pt;margin-top:27.15pt;width:153pt;height:26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" fillcolor="white [3201]" strokecolor="black [3200]" strokeweight="1pt">
                <v:textbox>
                  <w:txbxContent>
                    <w:p w14:paraId="00383CFD" w14:textId="10187E11" w:rsidR="00221D24" w:rsidRPr="00221D24" w:rsidRDefault="00221D24" w:rsidP="00221D24">
                      <w:pPr>
                        <w:jc w:val="center"/>
                        <w:rPr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>Answer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A9204E" w:rsidSect="00221D2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14443139">
    <w:abstractNumId w:val="19"/>
  </w:num>
  <w:num w:numId="2" w16cid:durableId="1077365251">
    <w:abstractNumId w:val="12"/>
  </w:num>
  <w:num w:numId="3" w16cid:durableId="566497207">
    <w:abstractNumId w:val="10"/>
  </w:num>
  <w:num w:numId="4" w16cid:durableId="1659385532">
    <w:abstractNumId w:val="21"/>
  </w:num>
  <w:num w:numId="5" w16cid:durableId="2905519">
    <w:abstractNumId w:val="13"/>
  </w:num>
  <w:num w:numId="6" w16cid:durableId="363748226">
    <w:abstractNumId w:val="16"/>
  </w:num>
  <w:num w:numId="7" w16cid:durableId="300382494">
    <w:abstractNumId w:val="18"/>
  </w:num>
  <w:num w:numId="8" w16cid:durableId="678000136">
    <w:abstractNumId w:val="9"/>
  </w:num>
  <w:num w:numId="9" w16cid:durableId="39592981">
    <w:abstractNumId w:val="7"/>
  </w:num>
  <w:num w:numId="10" w16cid:durableId="1627194994">
    <w:abstractNumId w:val="6"/>
  </w:num>
  <w:num w:numId="11" w16cid:durableId="1940747778">
    <w:abstractNumId w:val="5"/>
  </w:num>
  <w:num w:numId="12" w16cid:durableId="1172178386">
    <w:abstractNumId w:val="4"/>
  </w:num>
  <w:num w:numId="13" w16cid:durableId="308290474">
    <w:abstractNumId w:val="8"/>
  </w:num>
  <w:num w:numId="14" w16cid:durableId="1525098572">
    <w:abstractNumId w:val="3"/>
  </w:num>
  <w:num w:numId="15" w16cid:durableId="840504331">
    <w:abstractNumId w:val="2"/>
  </w:num>
  <w:num w:numId="16" w16cid:durableId="1078556188">
    <w:abstractNumId w:val="1"/>
  </w:num>
  <w:num w:numId="17" w16cid:durableId="1699356248">
    <w:abstractNumId w:val="0"/>
  </w:num>
  <w:num w:numId="18" w16cid:durableId="1277829093">
    <w:abstractNumId w:val="14"/>
  </w:num>
  <w:num w:numId="19" w16cid:durableId="1093891928">
    <w:abstractNumId w:val="15"/>
  </w:num>
  <w:num w:numId="20" w16cid:durableId="1179853408">
    <w:abstractNumId w:val="20"/>
  </w:num>
  <w:num w:numId="21" w16cid:durableId="1501585144">
    <w:abstractNumId w:val="17"/>
  </w:num>
  <w:num w:numId="22" w16cid:durableId="1917085762">
    <w:abstractNumId w:val="11"/>
  </w:num>
  <w:num w:numId="23" w16cid:durableId="6961270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24"/>
    <w:rsid w:val="001E4D54"/>
    <w:rsid w:val="00221D24"/>
    <w:rsid w:val="00256CEE"/>
    <w:rsid w:val="00645252"/>
    <w:rsid w:val="006C4354"/>
    <w:rsid w:val="006D3D74"/>
    <w:rsid w:val="0083569A"/>
    <w:rsid w:val="00A2516D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F284BC"/>
  <w15:chartTrackingRefBased/>
  <w15:docId w15:val="{9B4A90E4-EEBF-40DC-94F0-24464936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D54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pit\AppData\Local\Microsoft\Office\16.0\DTS\en-ZA%7b7477DF74-62C2-49BC-AB18-95B0DBFD9B73%7d\%7b0A991580-6847-4A4F-9881-C551BDE2959E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093B98-0408-4090-8831-D246A71C6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{0A991580-6847-4A4F-9881-C551BDE2959E}tf02786999_win32.dotx</Template>
  <TotalTime>70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Tebogo Sibiya</dc:creator>
  <cp:keywords/>
  <dc:description/>
  <cp:lastModifiedBy>Tebogo Sibiya</cp:lastModifiedBy>
  <cp:revision>1</cp:revision>
  <dcterms:created xsi:type="dcterms:W3CDTF">2025-07-12T12:51:00Z</dcterms:created>
  <dcterms:modified xsi:type="dcterms:W3CDTF">2025-07-12T14:01:00Z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